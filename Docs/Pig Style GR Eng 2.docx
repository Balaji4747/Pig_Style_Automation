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0576" w14:textId="3CDC9877" w:rsidR="00543B45" w:rsidRPr="003E47B3" w:rsidRDefault="00543B45" w:rsidP="00543B45">
      <w:pPr>
        <w:rPr>
          <w:b/>
          <w:bCs/>
          <w:color w:val="ED7D31" w:themeColor="accent2"/>
          <w:sz w:val="32"/>
          <w:szCs w:val="32"/>
          <w:u w:val="single"/>
        </w:rPr>
      </w:pPr>
      <w:r w:rsidRPr="003E47B3">
        <w:rPr>
          <w:b/>
          <w:bCs/>
          <w:color w:val="ED7D31" w:themeColor="accent2"/>
          <w:sz w:val="32"/>
          <w:szCs w:val="32"/>
          <w:u w:val="single"/>
        </w:rPr>
        <w:t>FEG:</w:t>
      </w:r>
      <w:r>
        <w:rPr>
          <w:b/>
          <w:bCs/>
          <w:color w:val="ED7D31" w:themeColor="accent2"/>
          <w:sz w:val="32"/>
          <w:szCs w:val="32"/>
          <w:u w:val="single"/>
        </w:rPr>
        <w:t xml:space="preserve"> </w:t>
      </w:r>
      <w:r>
        <w:rPr>
          <w:b/>
          <w:bCs/>
          <w:color w:val="ED7D31" w:themeColor="accent2"/>
          <w:sz w:val="32"/>
          <w:szCs w:val="32"/>
          <w:u w:val="single"/>
        </w:rPr>
        <w:t>PIG STYLE</w:t>
      </w:r>
      <w:r w:rsidRPr="003E47B3">
        <w:rPr>
          <w:b/>
          <w:bCs/>
          <w:color w:val="ED7D31" w:themeColor="accent2"/>
          <w:sz w:val="32"/>
          <w:szCs w:val="32"/>
          <w:u w:val="single"/>
        </w:rPr>
        <w:t>:</w:t>
      </w:r>
    </w:p>
    <w:p w14:paraId="03D151B1" w14:textId="77777777" w:rsidR="00543B45" w:rsidRPr="003E751A" w:rsidRDefault="00543B45" w:rsidP="00543B45">
      <w:pPr>
        <w:rPr>
          <w:b/>
          <w:bCs/>
          <w:u w:val="single"/>
        </w:rPr>
      </w:pPr>
    </w:p>
    <w:p w14:paraId="1037B444" w14:textId="77777777" w:rsidR="00543B45" w:rsidRPr="003E751A" w:rsidRDefault="00543B45" w:rsidP="00543B45">
      <w:pPr>
        <w:rPr>
          <w:b/>
          <w:bCs/>
        </w:rPr>
      </w:pPr>
    </w:p>
    <w:p w14:paraId="4134BAF1" w14:textId="36690981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 xml:space="preserve">Pig Style is a </w:t>
      </w:r>
      <w:proofErr w:type="spellStart"/>
      <w:r w:rsidRPr="00543B45">
        <w:rPr>
          <w:sz w:val="28"/>
          <w:szCs w:val="28"/>
        </w:rPr>
        <w:t>Megaways</w:t>
      </w:r>
      <w:proofErr w:type="spellEnd"/>
      <w:r w:rsidRPr="00543B45">
        <w:rPr>
          <w:sz w:val="28"/>
          <w:szCs w:val="28"/>
        </w:rPr>
        <w:t xml:space="preserve"> video slot with 6 reels and up to 117,649 ways to win</w:t>
      </w:r>
      <w:r w:rsidRPr="006844FA">
        <w:rPr>
          <w:sz w:val="28"/>
          <w:szCs w:val="28"/>
        </w:rPr>
        <w:t>.</w:t>
      </w:r>
    </w:p>
    <w:p w14:paraId="1EF48DD0" w14:textId="3F16F993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>Each reel can display up to 7 symbols per spin. The number of ways to win on each spin depends on how many symbols appear on each reel.</w:t>
      </w:r>
    </w:p>
    <w:p w14:paraId="694B8299" w14:textId="5636CD40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 xml:space="preserve">Wins are paid for matching symbols that land on adjacent reels, starting from the leftmost reel and moving right. Payouts for each combination length are shown in the </w:t>
      </w:r>
      <w:proofErr w:type="spellStart"/>
      <w:r w:rsidRPr="00543B45">
        <w:rPr>
          <w:sz w:val="28"/>
          <w:szCs w:val="28"/>
        </w:rPr>
        <w:t>Paytable</w:t>
      </w:r>
      <w:proofErr w:type="spellEnd"/>
      <w:r w:rsidRPr="00543B45">
        <w:rPr>
          <w:sz w:val="28"/>
          <w:szCs w:val="28"/>
        </w:rPr>
        <w:t>.</w:t>
      </w:r>
    </w:p>
    <w:p w14:paraId="56A4C59B" w14:textId="01371D78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 xml:space="preserve">Symbol payouts shown in the </w:t>
      </w:r>
      <w:proofErr w:type="spellStart"/>
      <w:r w:rsidRPr="00543B45">
        <w:rPr>
          <w:sz w:val="28"/>
          <w:szCs w:val="28"/>
        </w:rPr>
        <w:t>Paytable</w:t>
      </w:r>
      <w:proofErr w:type="spellEnd"/>
      <w:r w:rsidRPr="00543B45">
        <w:rPr>
          <w:sz w:val="28"/>
          <w:szCs w:val="28"/>
        </w:rPr>
        <w:t xml:space="preserve"> are based on the current bet.</w:t>
      </w:r>
    </w:p>
    <w:p w14:paraId="02A2DE71" w14:textId="77777777" w:rsidR="00543B45" w:rsidRPr="003E751A" w:rsidRDefault="00543B45" w:rsidP="00543B45">
      <w:pPr>
        <w:rPr>
          <w:b/>
          <w:bCs/>
        </w:rPr>
      </w:pPr>
    </w:p>
    <w:p w14:paraId="3D3C59FC" w14:textId="4C7442E2" w:rsidR="00543B45" w:rsidRPr="003E47B3" w:rsidRDefault="00543B45" w:rsidP="00543B45">
      <w:pPr>
        <w:rPr>
          <w:color w:val="4472C4" w:themeColor="accent1"/>
          <w:sz w:val="32"/>
          <w:szCs w:val="32"/>
        </w:rPr>
      </w:pPr>
      <w:r w:rsidRPr="00543B45">
        <w:rPr>
          <w:b/>
          <w:bCs/>
          <w:color w:val="4472C4" w:themeColor="accent1"/>
          <w:sz w:val="32"/>
          <w:szCs w:val="32"/>
        </w:rPr>
        <w:t>STICKY WILDS FREE SPINS</w:t>
      </w:r>
      <w:r w:rsidRPr="003E47B3">
        <w:rPr>
          <w:b/>
          <w:bCs/>
          <w:color w:val="4472C4" w:themeColor="accent1"/>
          <w:sz w:val="32"/>
          <w:szCs w:val="32"/>
        </w:rPr>
        <w:t>:</w:t>
      </w:r>
    </w:p>
    <w:p w14:paraId="4F54F695" w14:textId="243FA456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>3 Bonus symbols award 7 Free Spins</w:t>
      </w:r>
      <w:r w:rsidRPr="006844FA">
        <w:rPr>
          <w:sz w:val="28"/>
          <w:szCs w:val="28"/>
        </w:rPr>
        <w:t>.</w:t>
      </w:r>
    </w:p>
    <w:p w14:paraId="6A836CA8" w14:textId="3CB515DD" w:rsidR="00543B45" w:rsidRP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  <w:lang w:val="en-IN"/>
        </w:rPr>
      </w:pPr>
      <w:r w:rsidRPr="00543B45">
        <w:rPr>
          <w:sz w:val="28"/>
          <w:szCs w:val="28"/>
          <w:lang w:val="en-IN"/>
        </w:rPr>
        <w:t>4 Bonus symbols award 12 Free Spins.</w:t>
      </w:r>
    </w:p>
    <w:p w14:paraId="0984A167" w14:textId="715A4E79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>5 Bonus symbols award 15 Free Spins.</w:t>
      </w:r>
    </w:p>
    <w:p w14:paraId="37F67B6A" w14:textId="1487174E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>6 Bonus symbols award 20 Free Spins.</w:t>
      </w:r>
    </w:p>
    <w:p w14:paraId="61A256D8" w14:textId="4AC44661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>On each Free Spin, up to 7 Sticky Wild symbols can land on each reel.</w:t>
      </w:r>
    </w:p>
    <w:p w14:paraId="1ACF9806" w14:textId="07F3A060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 xml:space="preserve">Each Wild symbol that lands </w:t>
      </w:r>
      <w:r w:rsidRPr="00543B45">
        <w:rPr>
          <w:sz w:val="28"/>
          <w:szCs w:val="28"/>
        </w:rPr>
        <w:t>are</w:t>
      </w:r>
      <w:r w:rsidRPr="00543B45">
        <w:rPr>
          <w:sz w:val="28"/>
          <w:szCs w:val="28"/>
        </w:rPr>
        <w:t xml:space="preserve"> assigned a random multiplier of x2 or x3.</w:t>
      </w:r>
    </w:p>
    <w:p w14:paraId="29AF902A" w14:textId="3BEF8949" w:rsidR="00543B45" w:rsidRDefault="00543B45" w:rsidP="00543B4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43B45">
        <w:rPr>
          <w:sz w:val="28"/>
          <w:szCs w:val="28"/>
        </w:rPr>
        <w:t>Sticky Wild symbols remain on the reels until the end of the Free Spins feature and adjust in size as the reels expand</w:t>
      </w:r>
    </w:p>
    <w:p w14:paraId="403095C7" w14:textId="77777777" w:rsidR="00543B45" w:rsidRDefault="00543B45" w:rsidP="00543B45">
      <w:pPr>
        <w:pStyle w:val="ListParagraph"/>
        <w:rPr>
          <w:sz w:val="28"/>
          <w:szCs w:val="28"/>
        </w:rPr>
      </w:pPr>
    </w:p>
    <w:p w14:paraId="22EED753" w14:textId="028005BC" w:rsidR="00543B45" w:rsidRDefault="00543B45" w:rsidP="00543B45">
      <w:pPr>
        <w:rPr>
          <w:b/>
          <w:bCs/>
          <w:color w:val="4472C4" w:themeColor="accent1"/>
          <w:sz w:val="32"/>
          <w:szCs w:val="32"/>
        </w:rPr>
      </w:pPr>
      <w:r w:rsidRPr="00543B45">
        <w:rPr>
          <w:b/>
          <w:bCs/>
          <w:color w:val="4472C4" w:themeColor="accent1"/>
          <w:sz w:val="32"/>
          <w:szCs w:val="32"/>
        </w:rPr>
        <w:t>RAINING WILDS FREE SPINS</w:t>
      </w:r>
      <w:r w:rsidRPr="00AE1589">
        <w:rPr>
          <w:b/>
          <w:bCs/>
          <w:color w:val="4472C4" w:themeColor="accent1"/>
          <w:sz w:val="32"/>
          <w:szCs w:val="32"/>
        </w:rPr>
        <w:t>:</w:t>
      </w:r>
    </w:p>
    <w:p w14:paraId="3FC7516F" w14:textId="70D06C6A" w:rsidR="00543B45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3 Bonus symbols award 15 Free Spins</w:t>
      </w:r>
      <w:r w:rsidR="00543B45" w:rsidRPr="00AE1589">
        <w:rPr>
          <w:sz w:val="28"/>
          <w:szCs w:val="28"/>
        </w:rPr>
        <w:t xml:space="preserve">. </w:t>
      </w:r>
    </w:p>
    <w:p w14:paraId="5C8BF7B3" w14:textId="2BC1BC28" w:rsidR="00543B45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4 Bonus symbols award 18 Free Spins</w:t>
      </w:r>
      <w:r w:rsidR="00543B45" w:rsidRPr="00AE1589">
        <w:rPr>
          <w:sz w:val="28"/>
          <w:szCs w:val="28"/>
        </w:rPr>
        <w:t>.</w:t>
      </w:r>
    </w:p>
    <w:p w14:paraId="00AA68D8" w14:textId="621E211B" w:rsidR="00543B45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5 Bonus symbols award 25 Free Spins</w:t>
      </w:r>
      <w:r w:rsidR="00543B45" w:rsidRPr="00AE1589">
        <w:rPr>
          <w:sz w:val="28"/>
          <w:szCs w:val="28"/>
        </w:rPr>
        <w:t xml:space="preserve">. </w:t>
      </w:r>
    </w:p>
    <w:p w14:paraId="2484DFA4" w14:textId="628A2AAD" w:rsidR="00543B45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6 Bonus symbols award 30 Free Spins</w:t>
      </w:r>
      <w:r w:rsidR="00543B45" w:rsidRPr="00AE1589">
        <w:rPr>
          <w:sz w:val="28"/>
          <w:szCs w:val="28"/>
        </w:rPr>
        <w:t>.</w:t>
      </w:r>
    </w:p>
    <w:p w14:paraId="0BAB2278" w14:textId="1CADA619" w:rsidR="0045111C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lastRenderedPageBreak/>
        <w:t>On each Free Spin, up to 6 Wild symbols of any size can appear in random positions on the reels.</w:t>
      </w:r>
    </w:p>
    <w:p w14:paraId="0FAF729E" w14:textId="77777777" w:rsidR="0045111C" w:rsidRPr="0045111C" w:rsidRDefault="0045111C" w:rsidP="004511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45111C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Each Wild symbol carries a multiplier of x2 or x3.</w:t>
      </w:r>
    </w:p>
    <w:p w14:paraId="1ADADE43" w14:textId="61E3CC8E" w:rsidR="0045111C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All Free Spins winnings are awarded to the player when the feature ends.</w:t>
      </w:r>
    </w:p>
    <w:p w14:paraId="2FACA4E9" w14:textId="10F6BB42" w:rsidR="0045111C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Wins involving Sticky Wild or Raining Wild symbols are calculated as follows:</w:t>
      </w:r>
      <w:r w:rsidRPr="0045111C">
        <w:rPr>
          <w:sz w:val="28"/>
          <w:szCs w:val="28"/>
        </w:rPr>
        <w:br/>
        <w:t>Win Amount = (Bet Amount x Symbol Multiplier / 20) x Product of Wild Multipliers</w:t>
      </w:r>
    </w:p>
    <w:p w14:paraId="2980D113" w14:textId="03B73C65" w:rsidR="00543B45" w:rsidRDefault="00543B45" w:rsidP="00543B45">
      <w:pPr>
        <w:rPr>
          <w:sz w:val="28"/>
          <w:szCs w:val="28"/>
        </w:rPr>
      </w:pPr>
    </w:p>
    <w:p w14:paraId="4DE198E3" w14:textId="77777777" w:rsidR="00543B45" w:rsidRDefault="00543B45" w:rsidP="00543B45">
      <w:pPr>
        <w:rPr>
          <w:b/>
          <w:bCs/>
          <w:color w:val="4472C4" w:themeColor="accent1"/>
          <w:sz w:val="32"/>
          <w:szCs w:val="32"/>
        </w:rPr>
      </w:pPr>
      <w:r w:rsidRPr="006844FA">
        <w:rPr>
          <w:b/>
          <w:bCs/>
          <w:color w:val="4472C4" w:themeColor="accent1"/>
          <w:sz w:val="32"/>
          <w:szCs w:val="32"/>
        </w:rPr>
        <w:t>FREE SPINS:</w:t>
      </w:r>
    </w:p>
    <w:p w14:paraId="62B30987" w14:textId="0C987F35" w:rsidR="00543B45" w:rsidRPr="0045111C" w:rsidRDefault="0045111C" w:rsidP="0045111C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45111C">
        <w:rPr>
          <w:sz w:val="28"/>
          <w:szCs w:val="28"/>
          <w:lang w:val="en-IN"/>
        </w:rPr>
        <w:t>Free Spins are triggered when 3 or more Bonus symbols land anywhere on the reels.</w:t>
      </w:r>
    </w:p>
    <w:p w14:paraId="09816619" w14:textId="4EE1756A" w:rsidR="00543B45" w:rsidRPr="00AE1589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Free Spins are played at the same bet as the spin that triggered the feature</w:t>
      </w:r>
      <w:r w:rsidR="00543B45" w:rsidRPr="00AE1589">
        <w:rPr>
          <w:sz w:val="28"/>
          <w:szCs w:val="28"/>
        </w:rPr>
        <w:t>.</w:t>
      </w:r>
    </w:p>
    <w:p w14:paraId="35AE3D78" w14:textId="77777777" w:rsidR="0045111C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When Free Spins are triggered, the player chooses either Sticky Wilds Free Spins or Raining Wilds Free Spins</w:t>
      </w:r>
      <w:r w:rsidR="00543B45" w:rsidRPr="00AE1589">
        <w:rPr>
          <w:sz w:val="28"/>
          <w:szCs w:val="28"/>
        </w:rPr>
        <w:t>.</w:t>
      </w:r>
    </w:p>
    <w:p w14:paraId="663FBED5" w14:textId="77777777" w:rsidR="0045111C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The number of Free Spins awarded depends on the number of Bonus symbols that triggered the feature and the Free Spins type selected.</w:t>
      </w:r>
    </w:p>
    <w:p w14:paraId="44368FB1" w14:textId="3C8480C9" w:rsidR="00543B45" w:rsidRPr="00AE1589" w:rsidRDefault="0045111C" w:rsidP="00543B45">
      <w:pPr>
        <w:numPr>
          <w:ilvl w:val="0"/>
          <w:numId w:val="1"/>
        </w:numPr>
        <w:rPr>
          <w:sz w:val="28"/>
          <w:szCs w:val="28"/>
        </w:rPr>
      </w:pPr>
      <w:r w:rsidRPr="0045111C">
        <w:rPr>
          <w:sz w:val="28"/>
          <w:szCs w:val="28"/>
        </w:rPr>
        <w:t>Free Spins cannot be retriggered.</w:t>
      </w:r>
      <w:r w:rsidR="00543B45" w:rsidRPr="00AE1589">
        <w:rPr>
          <w:sz w:val="28"/>
          <w:szCs w:val="28"/>
        </w:rPr>
        <w:t xml:space="preserve"> </w:t>
      </w:r>
    </w:p>
    <w:p w14:paraId="5AC99E10" w14:textId="77777777" w:rsidR="00543B45" w:rsidRPr="006844FA" w:rsidRDefault="00543B45" w:rsidP="00543B45">
      <w:pPr>
        <w:rPr>
          <w:color w:val="4472C4" w:themeColor="accent1"/>
          <w:sz w:val="32"/>
          <w:szCs w:val="32"/>
        </w:rPr>
      </w:pPr>
    </w:p>
    <w:p w14:paraId="03C1BF6E" w14:textId="77777777" w:rsidR="00543B45" w:rsidRPr="00AE1589" w:rsidRDefault="00543B45" w:rsidP="00543B45">
      <w:pPr>
        <w:rPr>
          <w:b/>
          <w:bCs/>
          <w:color w:val="4472C4" w:themeColor="accent1"/>
          <w:sz w:val="32"/>
          <w:szCs w:val="32"/>
        </w:rPr>
      </w:pPr>
      <w:r w:rsidRPr="00AE1589">
        <w:rPr>
          <w:b/>
          <w:bCs/>
          <w:color w:val="4472C4" w:themeColor="accent1"/>
          <w:sz w:val="32"/>
          <w:szCs w:val="32"/>
        </w:rPr>
        <w:t>PLAY:</w:t>
      </w:r>
    </w:p>
    <w:p w14:paraId="3AD99CDA" w14:textId="77777777" w:rsidR="00543B45" w:rsidRPr="00AE1589" w:rsidRDefault="00543B45" w:rsidP="00543B45">
      <w:pPr>
        <w:numPr>
          <w:ilvl w:val="0"/>
          <w:numId w:val="2"/>
        </w:numPr>
        <w:rPr>
          <w:sz w:val="28"/>
          <w:szCs w:val="28"/>
        </w:rPr>
      </w:pPr>
      <w:r w:rsidRPr="00AE1589">
        <w:rPr>
          <w:sz w:val="28"/>
          <w:szCs w:val="28"/>
        </w:rPr>
        <w:t>Bets are placed in the selected currency.</w:t>
      </w:r>
    </w:p>
    <w:p w14:paraId="49633262" w14:textId="77777777" w:rsidR="00543B45" w:rsidRPr="00AE1589" w:rsidRDefault="00543B45" w:rsidP="00543B45">
      <w:pPr>
        <w:numPr>
          <w:ilvl w:val="0"/>
          <w:numId w:val="2"/>
        </w:numPr>
        <w:rPr>
          <w:sz w:val="28"/>
          <w:szCs w:val="28"/>
        </w:rPr>
      </w:pPr>
      <w:r w:rsidRPr="00AE1589">
        <w:rPr>
          <w:sz w:val="28"/>
          <w:szCs w:val="28"/>
        </w:rPr>
        <w:t>Each spin is played at the currently selected bet amount. The bet may be adjusted within the minimum and maximum stake limits available in the game.</w:t>
      </w:r>
    </w:p>
    <w:p w14:paraId="7D90B59C" w14:textId="77777777" w:rsidR="00543B45" w:rsidRPr="00AE1589" w:rsidRDefault="00543B45" w:rsidP="00543B45">
      <w:pPr>
        <w:numPr>
          <w:ilvl w:val="0"/>
          <w:numId w:val="2"/>
        </w:numPr>
        <w:rPr>
          <w:sz w:val="28"/>
          <w:szCs w:val="28"/>
        </w:rPr>
      </w:pPr>
      <w:r w:rsidRPr="00AE1589">
        <w:rPr>
          <w:sz w:val="28"/>
          <w:szCs w:val="28"/>
        </w:rPr>
        <w:t xml:space="preserve"> The bet can be adjusted using the bet button or the bet menu.</w:t>
      </w:r>
    </w:p>
    <w:p w14:paraId="339423F9" w14:textId="77777777" w:rsidR="00543B45" w:rsidRPr="00AE1589" w:rsidRDefault="00543B45" w:rsidP="00543B45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AE1589">
        <w:rPr>
          <w:sz w:val="28"/>
          <w:szCs w:val="28"/>
        </w:rPr>
        <w:t>The total bet is displayed in the bet field and applies to all active winning combinations.</w:t>
      </w:r>
    </w:p>
    <w:p w14:paraId="5534DC80" w14:textId="77777777" w:rsidR="00543B45" w:rsidRPr="001E4B77" w:rsidRDefault="00543B45" w:rsidP="00543B45">
      <w:pPr>
        <w:numPr>
          <w:ilvl w:val="0"/>
          <w:numId w:val="2"/>
        </w:numPr>
        <w:rPr>
          <w:sz w:val="28"/>
          <w:szCs w:val="28"/>
        </w:rPr>
      </w:pPr>
      <w:r w:rsidRPr="00AE1589">
        <w:rPr>
          <w:sz w:val="28"/>
          <w:szCs w:val="28"/>
        </w:rPr>
        <w:lastRenderedPageBreak/>
        <w:t>Press the Play button to start a game round at the currently selected bet.</w:t>
      </w:r>
    </w:p>
    <w:p w14:paraId="67FBFA8E" w14:textId="77777777" w:rsidR="00543B45" w:rsidRDefault="00543B45" w:rsidP="00543B45">
      <w:pPr>
        <w:rPr>
          <w:b/>
          <w:bCs/>
          <w:color w:val="4472C4" w:themeColor="accent1"/>
          <w:sz w:val="32"/>
          <w:szCs w:val="32"/>
        </w:rPr>
      </w:pPr>
    </w:p>
    <w:p w14:paraId="48C8148B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WIN:</w:t>
      </w:r>
    </w:p>
    <w:p w14:paraId="3EC8F51C" w14:textId="77777777" w:rsidR="00543B45" w:rsidRDefault="00543B45" w:rsidP="00543B45">
      <w:pPr>
        <w:numPr>
          <w:ilvl w:val="0"/>
          <w:numId w:val="3"/>
        </w:numPr>
        <w:rPr>
          <w:sz w:val="28"/>
          <w:szCs w:val="28"/>
        </w:rPr>
      </w:pPr>
      <w:r w:rsidRPr="00114AB0">
        <w:rPr>
          <w:sz w:val="28"/>
          <w:szCs w:val="28"/>
        </w:rPr>
        <w:t>Wins are awarded when 2 or more high-value matching symbols or 3 or more low-value matching symbols appear on an active payline, starting from the leftmost reel</w:t>
      </w:r>
      <w:r w:rsidRPr="00053ACC">
        <w:rPr>
          <w:sz w:val="28"/>
          <w:szCs w:val="28"/>
        </w:rPr>
        <w:t>.</w:t>
      </w:r>
    </w:p>
    <w:p w14:paraId="3E6FFA21" w14:textId="77777777" w:rsidR="00543B45" w:rsidRDefault="00543B45" w:rsidP="00543B45">
      <w:pPr>
        <w:numPr>
          <w:ilvl w:val="0"/>
          <w:numId w:val="3"/>
        </w:numPr>
        <w:rPr>
          <w:sz w:val="28"/>
          <w:szCs w:val="28"/>
        </w:rPr>
      </w:pPr>
      <w:r w:rsidRPr="00114AB0">
        <w:rPr>
          <w:sz w:val="28"/>
          <w:szCs w:val="28"/>
        </w:rPr>
        <w:t>All regular symbol wins pay from left to right only</w:t>
      </w:r>
      <w:r w:rsidRPr="00053ACC">
        <w:rPr>
          <w:sz w:val="28"/>
          <w:szCs w:val="28"/>
        </w:rPr>
        <w:t>.</w:t>
      </w:r>
    </w:p>
    <w:p w14:paraId="68DB9E5A" w14:textId="77777777" w:rsidR="00543B45" w:rsidRPr="00AE1589" w:rsidRDefault="00543B45" w:rsidP="00543B45">
      <w:pPr>
        <w:numPr>
          <w:ilvl w:val="0"/>
          <w:numId w:val="3"/>
        </w:numPr>
        <w:rPr>
          <w:sz w:val="28"/>
          <w:szCs w:val="28"/>
        </w:rPr>
      </w:pPr>
      <w:r w:rsidRPr="00114AB0">
        <w:rPr>
          <w:sz w:val="28"/>
          <w:szCs w:val="28"/>
        </w:rPr>
        <w:t xml:space="preserve">Wins are paid according to the </w:t>
      </w:r>
      <w:proofErr w:type="spellStart"/>
      <w:r w:rsidRPr="00114AB0">
        <w:rPr>
          <w:sz w:val="28"/>
          <w:szCs w:val="28"/>
        </w:rPr>
        <w:t>paytable</w:t>
      </w:r>
      <w:proofErr w:type="spellEnd"/>
      <w:r w:rsidRPr="00114AB0">
        <w:rPr>
          <w:sz w:val="28"/>
          <w:szCs w:val="28"/>
        </w:rPr>
        <w:t xml:space="preserve"> and displayed in the win field</w:t>
      </w:r>
      <w:r w:rsidRPr="00AE1589">
        <w:rPr>
          <w:sz w:val="28"/>
          <w:szCs w:val="28"/>
        </w:rPr>
        <w:t>.</w:t>
      </w:r>
    </w:p>
    <w:p w14:paraId="4C56BEC8" w14:textId="77777777" w:rsidR="00543B45" w:rsidRPr="00AE1589" w:rsidRDefault="00543B45" w:rsidP="00543B45">
      <w:pPr>
        <w:numPr>
          <w:ilvl w:val="0"/>
          <w:numId w:val="3"/>
        </w:numPr>
        <w:rPr>
          <w:sz w:val="28"/>
          <w:szCs w:val="28"/>
        </w:rPr>
      </w:pPr>
      <w:r w:rsidRPr="00114AB0">
        <w:rPr>
          <w:sz w:val="28"/>
          <w:szCs w:val="28"/>
        </w:rPr>
        <w:t>Only the highest win on each active payline is paid</w:t>
      </w:r>
      <w:r w:rsidRPr="00AE1589">
        <w:rPr>
          <w:sz w:val="28"/>
          <w:szCs w:val="28"/>
        </w:rPr>
        <w:t>.</w:t>
      </w:r>
    </w:p>
    <w:p w14:paraId="36E1E190" w14:textId="77777777" w:rsidR="00543B45" w:rsidRPr="00AE1589" w:rsidRDefault="00543B45" w:rsidP="00543B45">
      <w:pPr>
        <w:numPr>
          <w:ilvl w:val="0"/>
          <w:numId w:val="3"/>
        </w:numPr>
        <w:rPr>
          <w:sz w:val="28"/>
          <w:szCs w:val="28"/>
        </w:rPr>
      </w:pPr>
      <w:r w:rsidRPr="00114AB0">
        <w:rPr>
          <w:sz w:val="28"/>
          <w:szCs w:val="28"/>
        </w:rPr>
        <w:t>All wins are calculated using the selected bet. A higher number of matching symbols awards a higher payout</w:t>
      </w:r>
      <w:r w:rsidRPr="00AE1589">
        <w:rPr>
          <w:sz w:val="28"/>
          <w:szCs w:val="28"/>
        </w:rPr>
        <w:t>.</w:t>
      </w:r>
    </w:p>
    <w:p w14:paraId="1297222A" w14:textId="77777777" w:rsidR="00543B45" w:rsidRPr="003E751A" w:rsidRDefault="00543B45" w:rsidP="00543B45">
      <w:pPr>
        <w:rPr>
          <w:b/>
          <w:bCs/>
        </w:rPr>
      </w:pPr>
    </w:p>
    <w:p w14:paraId="4B06585C" w14:textId="77777777" w:rsidR="00543B45" w:rsidRPr="003E751A" w:rsidRDefault="00543B45" w:rsidP="00543B45">
      <w:pPr>
        <w:rPr>
          <w:b/>
          <w:bCs/>
        </w:rPr>
      </w:pPr>
    </w:p>
    <w:p w14:paraId="4D78969D" w14:textId="77777777" w:rsidR="00543B45" w:rsidRPr="003E751A" w:rsidRDefault="00543B45" w:rsidP="00543B45">
      <w:pPr>
        <w:rPr>
          <w:b/>
          <w:bCs/>
        </w:rPr>
      </w:pPr>
    </w:p>
    <w:p w14:paraId="2636F308" w14:textId="77777777" w:rsidR="00543B45" w:rsidRPr="003B1D24" w:rsidRDefault="00543B45" w:rsidP="00543B45">
      <w:pPr>
        <w:rPr>
          <w:b/>
          <w:bCs/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BET AND MAX WIN:</w:t>
      </w:r>
    </w:p>
    <w:p w14:paraId="25164643" w14:textId="77777777" w:rsidR="00543B45" w:rsidRPr="003E751A" w:rsidRDefault="00543B45" w:rsidP="00543B45">
      <w:pPr>
        <w:rPr>
          <w:b/>
          <w:bCs/>
        </w:rPr>
      </w:pPr>
    </w:p>
    <w:p w14:paraId="62922F56" w14:textId="77777777" w:rsidR="00543B45" w:rsidRDefault="00543B45" w:rsidP="00543B45">
      <w:pPr>
        <w:numPr>
          <w:ilvl w:val="0"/>
          <w:numId w:val="4"/>
        </w:numPr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5734D53D">
        <w:rPr>
          <w:rFonts w:ascii="Calibri" w:eastAsia="Calibri" w:hAnsi="Calibri" w:cs="Calibri"/>
          <w:color w:val="000000" w:themeColor="text1"/>
          <w:sz w:val="28"/>
          <w:szCs w:val="28"/>
        </w:rPr>
        <w:t>Min Bet: {{text1}}</w:t>
      </w:r>
    </w:p>
    <w:p w14:paraId="1D2EDC86" w14:textId="77777777" w:rsidR="00543B45" w:rsidRDefault="00543B45" w:rsidP="00543B45">
      <w:pPr>
        <w:pStyle w:val="ListParagraph"/>
        <w:numPr>
          <w:ilvl w:val="0"/>
          <w:numId w:val="4"/>
        </w:numPr>
        <w:spacing w:line="276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5734D53D">
        <w:rPr>
          <w:rFonts w:ascii="Calibri" w:eastAsia="Calibri" w:hAnsi="Calibri" w:cs="Calibri"/>
          <w:color w:val="000000" w:themeColor="text1"/>
          <w:sz w:val="28"/>
          <w:szCs w:val="28"/>
        </w:rPr>
        <w:t>Max Bet: {{text1}}</w:t>
      </w:r>
    </w:p>
    <w:p w14:paraId="29CEB1D6" w14:textId="77777777" w:rsidR="00543B45" w:rsidRPr="003E751A" w:rsidRDefault="00543B45" w:rsidP="00543B45">
      <w:pPr>
        <w:pStyle w:val="ListParagraph"/>
        <w:numPr>
          <w:ilvl w:val="0"/>
          <w:numId w:val="4"/>
        </w:numPr>
        <w:spacing w:line="276" w:lineRule="auto"/>
        <w:rPr>
          <w:b/>
          <w:bCs/>
        </w:rPr>
      </w:pPr>
      <w:r w:rsidRPr="001E4B7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Winnings are capped at </w:t>
      </w:r>
      <w:r w:rsidRPr="5734D53D">
        <w:rPr>
          <w:rFonts w:ascii="Calibri" w:eastAsia="Calibri" w:hAnsi="Calibri" w:cs="Calibri"/>
          <w:color w:val="000000" w:themeColor="text1"/>
          <w:sz w:val="28"/>
          <w:szCs w:val="28"/>
        </w:rPr>
        <w:t>{{text1}}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Pr="001E4B77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in both the base game and Free Spins. If total winnings in a Free Spins round or base game reach this limit, the maximum amount of </w:t>
      </w:r>
      <w:r w:rsidRPr="5734D53D">
        <w:rPr>
          <w:rFonts w:ascii="Calibri" w:eastAsia="Calibri" w:hAnsi="Calibri" w:cs="Calibri"/>
          <w:color w:val="000000" w:themeColor="text1"/>
          <w:sz w:val="28"/>
          <w:szCs w:val="28"/>
        </w:rPr>
        <w:t>{{text1}}</w:t>
      </w:r>
      <w:r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</w:t>
      </w:r>
      <w:r w:rsidRPr="001E4B77">
        <w:rPr>
          <w:rFonts w:ascii="Calibri" w:eastAsia="Calibri" w:hAnsi="Calibri" w:cs="Calibri"/>
          <w:color w:val="000000" w:themeColor="text1"/>
          <w:sz w:val="28"/>
          <w:szCs w:val="28"/>
        </w:rPr>
        <w:t>will be credited to the main balance.</w:t>
      </w:r>
    </w:p>
    <w:p w14:paraId="79891836" w14:textId="77777777" w:rsidR="00543B45" w:rsidRDefault="00543B45" w:rsidP="00543B45">
      <w:pPr>
        <w:rPr>
          <w:b/>
          <w:bCs/>
        </w:rPr>
      </w:pPr>
    </w:p>
    <w:p w14:paraId="1B72B5AC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QUICK SPIN:</w:t>
      </w:r>
    </w:p>
    <w:p w14:paraId="1AB04A40" w14:textId="77777777" w:rsidR="00543B45" w:rsidRPr="003B1D24" w:rsidRDefault="00543B45" w:rsidP="00543B45">
      <w:pPr>
        <w:numPr>
          <w:ilvl w:val="0"/>
          <w:numId w:val="5"/>
        </w:numPr>
        <w:rPr>
          <w:sz w:val="28"/>
          <w:szCs w:val="28"/>
        </w:rPr>
      </w:pPr>
      <w:r w:rsidRPr="003B1D24">
        <w:rPr>
          <w:sz w:val="28"/>
          <w:szCs w:val="28"/>
        </w:rPr>
        <w:t>Enable Quick Spin to speed up gameplay.</w:t>
      </w:r>
    </w:p>
    <w:p w14:paraId="781D26A7" w14:textId="77777777" w:rsidR="00543B45" w:rsidRPr="003B1D24" w:rsidRDefault="00543B45" w:rsidP="00543B45">
      <w:pPr>
        <w:numPr>
          <w:ilvl w:val="0"/>
          <w:numId w:val="6"/>
        </w:numPr>
        <w:rPr>
          <w:sz w:val="28"/>
          <w:szCs w:val="28"/>
        </w:rPr>
      </w:pPr>
      <w:r w:rsidRPr="003B1D24">
        <w:rPr>
          <w:sz w:val="28"/>
          <w:szCs w:val="28"/>
        </w:rPr>
        <w:t>Quick Spin may not be available in some jurisdictions.</w:t>
      </w:r>
    </w:p>
    <w:p w14:paraId="1160D7B9" w14:textId="77777777" w:rsidR="00543B45" w:rsidRPr="003E751A" w:rsidRDefault="00543B45" w:rsidP="00543B45"/>
    <w:p w14:paraId="4B407BD8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lastRenderedPageBreak/>
        <w:t>QUICK STOP:</w:t>
      </w:r>
    </w:p>
    <w:p w14:paraId="03DBEAAF" w14:textId="77777777" w:rsidR="00543B45" w:rsidRPr="003B1D24" w:rsidRDefault="00543B45" w:rsidP="00543B45">
      <w:pPr>
        <w:numPr>
          <w:ilvl w:val="0"/>
          <w:numId w:val="6"/>
        </w:numPr>
        <w:rPr>
          <w:sz w:val="28"/>
          <w:szCs w:val="28"/>
        </w:rPr>
      </w:pPr>
      <w:r w:rsidRPr="003B1D24">
        <w:rPr>
          <w:sz w:val="28"/>
          <w:szCs w:val="28"/>
        </w:rPr>
        <w:t>Press the spin button again to stop the reels early.</w:t>
      </w:r>
    </w:p>
    <w:p w14:paraId="26C6ED8E" w14:textId="77777777" w:rsidR="00543B45" w:rsidRPr="003B1D24" w:rsidRDefault="00543B45" w:rsidP="00543B45">
      <w:pPr>
        <w:numPr>
          <w:ilvl w:val="0"/>
          <w:numId w:val="6"/>
        </w:numPr>
        <w:rPr>
          <w:sz w:val="28"/>
          <w:szCs w:val="28"/>
        </w:rPr>
      </w:pPr>
      <w:r w:rsidRPr="003B1D24">
        <w:rPr>
          <w:sz w:val="28"/>
          <w:szCs w:val="28"/>
        </w:rPr>
        <w:t>Quick Stop may not be available in some jurisdictions.</w:t>
      </w:r>
    </w:p>
    <w:p w14:paraId="389419FB" w14:textId="77777777" w:rsidR="00543B45" w:rsidRPr="003E751A" w:rsidRDefault="00543B45" w:rsidP="00543B45"/>
    <w:p w14:paraId="24B59145" w14:textId="77777777" w:rsidR="00543B45" w:rsidRPr="003E751A" w:rsidRDefault="00543B45" w:rsidP="00543B45">
      <w:pPr>
        <w:rPr>
          <w:b/>
          <w:bCs/>
        </w:rPr>
      </w:pPr>
    </w:p>
    <w:p w14:paraId="6492CACC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BUY FREE SPINS:</w:t>
      </w:r>
    </w:p>
    <w:p w14:paraId="6E7ADFEE" w14:textId="77777777" w:rsidR="00543B45" w:rsidRPr="003B1D24" w:rsidRDefault="00543B45" w:rsidP="00543B45">
      <w:pPr>
        <w:numPr>
          <w:ilvl w:val="0"/>
          <w:numId w:val="7"/>
        </w:numPr>
        <w:rPr>
          <w:sz w:val="28"/>
          <w:szCs w:val="28"/>
        </w:rPr>
      </w:pPr>
      <w:r w:rsidRPr="003B1D24">
        <w:rPr>
          <w:sz w:val="28"/>
          <w:szCs w:val="28"/>
        </w:rPr>
        <w:t>Selecting Buy Feature opens the Buy Feature interface, where the player can choose the available feature settings.</w:t>
      </w:r>
    </w:p>
    <w:p w14:paraId="7AED95E8" w14:textId="77777777" w:rsidR="00543B45" w:rsidRPr="003B1D24" w:rsidRDefault="00543B45" w:rsidP="00543B45">
      <w:pPr>
        <w:numPr>
          <w:ilvl w:val="0"/>
          <w:numId w:val="7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Pressing the Buy Feature confirm button starts the feature-triggering spin at the selected bet.</w:t>
      </w:r>
    </w:p>
    <w:p w14:paraId="079CED94" w14:textId="77777777" w:rsidR="00543B45" w:rsidRPr="003B1D24" w:rsidRDefault="00543B45" w:rsidP="00543B45">
      <w:pPr>
        <w:numPr>
          <w:ilvl w:val="0"/>
          <w:numId w:val="7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The feature-triggering spin awards any applicable winnings resulting from the triggering symbol combination.</w:t>
      </w:r>
    </w:p>
    <w:p w14:paraId="2A5309D4" w14:textId="77777777" w:rsidR="00543B45" w:rsidRPr="003B1D24" w:rsidRDefault="00543B45" w:rsidP="00543B45">
      <w:pPr>
        <w:numPr>
          <w:ilvl w:val="0"/>
          <w:numId w:val="7"/>
        </w:numPr>
        <w:rPr>
          <w:sz w:val="28"/>
          <w:szCs w:val="28"/>
        </w:rPr>
      </w:pPr>
      <w:r w:rsidRPr="003B1D24">
        <w:rPr>
          <w:sz w:val="28"/>
          <w:szCs w:val="28"/>
        </w:rPr>
        <w:t>After the Buy Feature ends, the bet reverts to the value selected before the feature was purchased.</w:t>
      </w:r>
    </w:p>
    <w:p w14:paraId="4EACD34C" w14:textId="77777777" w:rsidR="00543B45" w:rsidRPr="003B1D24" w:rsidRDefault="00543B45" w:rsidP="00543B45">
      <w:pPr>
        <w:numPr>
          <w:ilvl w:val="0"/>
          <w:numId w:val="7"/>
        </w:numPr>
        <w:rPr>
          <w:sz w:val="28"/>
          <w:szCs w:val="28"/>
        </w:rPr>
      </w:pPr>
      <w:r w:rsidRPr="003B1D24">
        <w:rPr>
          <w:sz w:val="28"/>
          <w:szCs w:val="28"/>
        </w:rPr>
        <w:t>The Free Spins Purchase feature allows you to buy direct entry into the Free Spins Round for 100x your total bet.</w:t>
      </w:r>
    </w:p>
    <w:p w14:paraId="5732D6CF" w14:textId="77777777" w:rsidR="00543B45" w:rsidRPr="003E751A" w:rsidRDefault="00543B45" w:rsidP="00543B45"/>
    <w:p w14:paraId="5467B8FC" w14:textId="77777777" w:rsidR="00543B45" w:rsidRDefault="00543B45" w:rsidP="00543B45">
      <w:pPr>
        <w:rPr>
          <w:b/>
          <w:bCs/>
        </w:rPr>
      </w:pPr>
    </w:p>
    <w:p w14:paraId="2A308A11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TURBO SPIN:</w:t>
      </w:r>
    </w:p>
    <w:p w14:paraId="232D84F2" w14:textId="77777777" w:rsidR="00543B45" w:rsidRPr="003B1D24" w:rsidRDefault="00543B45" w:rsidP="00543B45">
      <w:pPr>
        <w:numPr>
          <w:ilvl w:val="0"/>
          <w:numId w:val="8"/>
        </w:numPr>
        <w:rPr>
          <w:sz w:val="28"/>
          <w:szCs w:val="28"/>
        </w:rPr>
      </w:pPr>
      <w:r w:rsidRPr="003B1D24">
        <w:rPr>
          <w:sz w:val="28"/>
          <w:szCs w:val="28"/>
        </w:rPr>
        <w:t>Clicking the Turbo button enables or disables Turbo Spin.</w:t>
      </w:r>
    </w:p>
    <w:p w14:paraId="2451F86E" w14:textId="77777777" w:rsidR="00543B45" w:rsidRPr="003B1D24" w:rsidRDefault="00543B45" w:rsidP="00543B45">
      <w:pPr>
        <w:numPr>
          <w:ilvl w:val="0"/>
          <w:numId w:val="8"/>
        </w:numPr>
        <w:rPr>
          <w:sz w:val="28"/>
          <w:szCs w:val="28"/>
        </w:rPr>
      </w:pPr>
      <w:r w:rsidRPr="003B1D24">
        <w:rPr>
          <w:sz w:val="28"/>
          <w:szCs w:val="28"/>
        </w:rPr>
        <w:t>When Turbo Spin is enabled, spin durations are reduced and win animations are displayed more quickly.</w:t>
      </w:r>
    </w:p>
    <w:p w14:paraId="77B4567F" w14:textId="77777777" w:rsidR="00543B45" w:rsidRPr="003E751A" w:rsidRDefault="00543B45" w:rsidP="00543B45">
      <w:pPr>
        <w:rPr>
          <w:b/>
          <w:bCs/>
        </w:rPr>
      </w:pPr>
    </w:p>
    <w:p w14:paraId="5C672B5D" w14:textId="77777777" w:rsidR="00543B45" w:rsidRPr="003E751A" w:rsidRDefault="00543B45" w:rsidP="00543B45">
      <w:pPr>
        <w:rPr>
          <w:b/>
          <w:bCs/>
        </w:rPr>
      </w:pPr>
    </w:p>
    <w:p w14:paraId="7CF777E8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AUTO SPIN:</w:t>
      </w:r>
    </w:p>
    <w:p w14:paraId="3CBFF96A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>Auto Spin allows multiple game rounds to be played automatically.</w:t>
      </w:r>
    </w:p>
    <w:p w14:paraId="2BD03458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lastRenderedPageBreak/>
        <w:t>On desktop devices, click and hold the Play button for 2 seconds to open the Auto Spin menu. Select the desired number of auto spins to begin.</w:t>
      </w:r>
    </w:p>
    <w:p w14:paraId="6D74EFD4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On mobile devices, tap and hold the Play button for 2 seconds to open the Auto Spin menu. Select the desired number of auto spins, then tap Start to begin.</w:t>
      </w:r>
    </w:p>
    <w:p w14:paraId="3A218C61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The player may set a stop condition based on a selected spend limit within the Auto Spin menu.</w:t>
      </w:r>
    </w:p>
    <w:p w14:paraId="34134286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>During Auto Spin, the panel displays the total number of selected spins, the remaining spins, and the total win for the current Auto Spin session.</w:t>
      </w:r>
    </w:p>
    <w:p w14:paraId="61EBEDFD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>The Auto Spin panel contains Start and Cancel buttons for confirming or cancelling the selected Auto Spin settings.</w:t>
      </w:r>
    </w:p>
    <w:p w14:paraId="3315DE8C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>Auto Spin ends automatically when the selected number of spins has been completed.</w:t>
      </w:r>
    </w:p>
    <w:p w14:paraId="69078051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>The player may also press the Stop button to end Auto Spin at any time.</w:t>
      </w:r>
    </w:p>
    <w:p w14:paraId="5FD28D00" w14:textId="77777777" w:rsidR="00543B45" w:rsidRPr="003B1D24" w:rsidRDefault="00543B45" w:rsidP="00543B45">
      <w:pPr>
        <w:numPr>
          <w:ilvl w:val="0"/>
          <w:numId w:val="9"/>
        </w:numPr>
        <w:rPr>
          <w:sz w:val="28"/>
          <w:szCs w:val="28"/>
        </w:rPr>
      </w:pPr>
      <w:r w:rsidRPr="003B1D24">
        <w:rPr>
          <w:sz w:val="28"/>
          <w:szCs w:val="28"/>
        </w:rPr>
        <w:t>Auto Spin can be stopped at any time.</w:t>
      </w:r>
    </w:p>
    <w:p w14:paraId="2B781038" w14:textId="77777777" w:rsidR="00543B45" w:rsidRPr="003E751A" w:rsidRDefault="00543B45" w:rsidP="00543B45"/>
    <w:p w14:paraId="3812F84E" w14:textId="77777777" w:rsidR="00543B45" w:rsidRPr="003E751A" w:rsidRDefault="00543B45" w:rsidP="00543B45"/>
    <w:p w14:paraId="4ACC9882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HOW TO PLAY:</w:t>
      </w:r>
    </w:p>
    <w:p w14:paraId="26039AB4" w14:textId="77777777" w:rsidR="00543B45" w:rsidRPr="003B1D24" w:rsidRDefault="00543B45" w:rsidP="00543B45">
      <w:pPr>
        <w:numPr>
          <w:ilvl w:val="0"/>
          <w:numId w:val="10"/>
        </w:numPr>
        <w:rPr>
          <w:sz w:val="28"/>
          <w:szCs w:val="28"/>
        </w:rPr>
      </w:pPr>
      <w:r w:rsidRPr="003B1D24">
        <w:rPr>
          <w:sz w:val="28"/>
          <w:szCs w:val="28"/>
        </w:rPr>
        <w:t>Press the spin button or the space bar to start a game round.</w:t>
      </w:r>
    </w:p>
    <w:p w14:paraId="7352BF4F" w14:textId="77777777" w:rsidR="00543B45" w:rsidRPr="003B1D24" w:rsidRDefault="00543B45" w:rsidP="00543B45">
      <w:pPr>
        <w:numPr>
          <w:ilvl w:val="0"/>
          <w:numId w:val="10"/>
        </w:numPr>
        <w:rPr>
          <w:sz w:val="28"/>
          <w:szCs w:val="28"/>
        </w:rPr>
      </w:pPr>
      <w:r w:rsidRPr="003B1D24">
        <w:rPr>
          <w:sz w:val="28"/>
          <w:szCs w:val="28"/>
        </w:rPr>
        <w:t>Press the Bet button to open the bet panel. Use the available controls to increase or decrease the bet, then close the panel to return to the main game screen.</w:t>
      </w:r>
    </w:p>
    <w:p w14:paraId="48822452" w14:textId="77777777" w:rsidR="00543B45" w:rsidRPr="003B1D24" w:rsidRDefault="00543B45" w:rsidP="00543B45">
      <w:pPr>
        <w:numPr>
          <w:ilvl w:val="0"/>
          <w:numId w:val="10"/>
        </w:numPr>
        <w:rPr>
          <w:sz w:val="28"/>
          <w:szCs w:val="28"/>
        </w:rPr>
      </w:pPr>
      <w:r w:rsidRPr="003B1D24">
        <w:rPr>
          <w:sz w:val="28"/>
          <w:szCs w:val="28"/>
        </w:rPr>
        <w:t>Press the Menu or Settings button to access available options such as Lobby, Transaction History, Sound Settings, Game Rules, Splash Screen Settings, Game History, Deposit, and Promotions.</w:t>
      </w:r>
    </w:p>
    <w:p w14:paraId="43B849E9" w14:textId="77777777" w:rsidR="00543B45" w:rsidRPr="003B1D24" w:rsidRDefault="00543B45" w:rsidP="00543B45">
      <w:pPr>
        <w:numPr>
          <w:ilvl w:val="0"/>
          <w:numId w:val="10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Pressing History in the menu or settings displays details of recent game rounds, including spin results, bet amount, win amount, date and time, and any triggered features.</w:t>
      </w:r>
    </w:p>
    <w:p w14:paraId="0FF84D9C" w14:textId="77777777" w:rsidR="00543B45" w:rsidRPr="003B1D24" w:rsidRDefault="00543B45" w:rsidP="00543B45">
      <w:pPr>
        <w:numPr>
          <w:ilvl w:val="0"/>
          <w:numId w:val="10"/>
        </w:numPr>
        <w:rPr>
          <w:sz w:val="28"/>
          <w:szCs w:val="28"/>
        </w:rPr>
      </w:pPr>
      <w:r w:rsidRPr="003B1D24">
        <w:rPr>
          <w:sz w:val="28"/>
          <w:szCs w:val="28"/>
        </w:rPr>
        <w:lastRenderedPageBreak/>
        <w:t xml:space="preserve"> Press the Information button to view the game rules and </w:t>
      </w:r>
      <w:proofErr w:type="spellStart"/>
      <w:r w:rsidRPr="003B1D24">
        <w:rPr>
          <w:sz w:val="28"/>
          <w:szCs w:val="28"/>
        </w:rPr>
        <w:t>paytable</w:t>
      </w:r>
      <w:proofErr w:type="spellEnd"/>
      <w:r w:rsidRPr="003B1D24">
        <w:rPr>
          <w:sz w:val="28"/>
          <w:szCs w:val="28"/>
        </w:rPr>
        <w:t>.</w:t>
      </w:r>
    </w:p>
    <w:p w14:paraId="43C6049B" w14:textId="77777777" w:rsidR="00543B45" w:rsidRPr="003B1D24" w:rsidRDefault="00543B45" w:rsidP="00543B45">
      <w:pPr>
        <w:numPr>
          <w:ilvl w:val="0"/>
          <w:numId w:val="10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Press the sound icon to enable or disable game audio. The same applies to ambient sound and sound effects, where available.</w:t>
      </w:r>
    </w:p>
    <w:p w14:paraId="1EAB8B39" w14:textId="77777777" w:rsidR="00543B45" w:rsidRPr="003E751A" w:rsidRDefault="00543B45" w:rsidP="00543B45"/>
    <w:p w14:paraId="3608C62D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</w:p>
    <w:p w14:paraId="09A7763B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PAYTABLE:</w:t>
      </w:r>
    </w:p>
    <w:p w14:paraId="786F6CA7" w14:textId="77777777" w:rsidR="00543B45" w:rsidRPr="003B1D24" w:rsidRDefault="00543B45" w:rsidP="00543B45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3B1D24">
        <w:rPr>
          <w:sz w:val="28"/>
          <w:szCs w:val="28"/>
        </w:rPr>
        <w:t>Paytable</w:t>
      </w:r>
      <w:proofErr w:type="spellEnd"/>
      <w:r w:rsidRPr="003B1D24">
        <w:rPr>
          <w:sz w:val="28"/>
          <w:szCs w:val="28"/>
        </w:rPr>
        <w:t xml:space="preserve"> values are displayed based on the currently selected total bet.</w:t>
      </w:r>
    </w:p>
    <w:p w14:paraId="65A83DD9" w14:textId="77777777" w:rsidR="00543B45" w:rsidRPr="003B1D24" w:rsidRDefault="00543B45" w:rsidP="00543B45">
      <w:pPr>
        <w:numPr>
          <w:ilvl w:val="0"/>
          <w:numId w:val="11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Select any symbol on the reels to view its </w:t>
      </w:r>
      <w:proofErr w:type="spellStart"/>
      <w:r w:rsidRPr="003B1D24">
        <w:rPr>
          <w:sz w:val="28"/>
          <w:szCs w:val="28"/>
        </w:rPr>
        <w:t>paytable</w:t>
      </w:r>
      <w:proofErr w:type="spellEnd"/>
      <w:r w:rsidRPr="003B1D24">
        <w:rPr>
          <w:sz w:val="28"/>
          <w:szCs w:val="28"/>
        </w:rPr>
        <w:t xml:space="preserve"> information.</w:t>
      </w:r>
    </w:p>
    <w:p w14:paraId="2E7E9718" w14:textId="77777777" w:rsidR="00543B45" w:rsidRDefault="00543B45" w:rsidP="00543B45">
      <w:pPr>
        <w:rPr>
          <w:b/>
          <w:bCs/>
          <w:color w:val="4472C4" w:themeColor="accent1"/>
          <w:sz w:val="32"/>
          <w:szCs w:val="32"/>
        </w:rPr>
      </w:pPr>
    </w:p>
    <w:p w14:paraId="497751FA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GAME CONTROLS:</w:t>
      </w:r>
      <w:r w:rsidRPr="003B1D24">
        <w:rPr>
          <w:color w:val="4472C4" w:themeColor="accent1"/>
          <w:sz w:val="32"/>
          <w:szCs w:val="32"/>
        </w:rPr>
        <w:t> </w:t>
      </w:r>
    </w:p>
    <w:p w14:paraId="0190D0FF" w14:textId="77777777" w:rsidR="00543B45" w:rsidRDefault="00543B45" w:rsidP="00543B45"/>
    <w:p w14:paraId="2BAE6CB4" w14:textId="77777777" w:rsidR="00543B45" w:rsidRDefault="00543B45" w:rsidP="00543B45"/>
    <w:p w14:paraId="5D8CF35B" w14:textId="77777777" w:rsidR="00543B45" w:rsidRPr="003E751A" w:rsidRDefault="00543B45" w:rsidP="00543B45"/>
    <w:tbl>
      <w:tblPr>
        <w:tblW w:w="9060" w:type="dxa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2211"/>
        <w:gridCol w:w="4823"/>
      </w:tblGrid>
      <w:tr w:rsidR="00543B45" w:rsidRPr="003E751A" w14:paraId="2FE467C8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D7B8" w14:textId="77777777" w:rsidR="00543B45" w:rsidRPr="003B1D24" w:rsidRDefault="00543B45" w:rsidP="00EF0AC1">
            <w:pPr>
              <w:rPr>
                <w:color w:val="ED7D31" w:themeColor="accent2"/>
                <w:sz w:val="32"/>
                <w:szCs w:val="32"/>
              </w:rPr>
            </w:pPr>
            <w:r w:rsidRPr="003B1D24">
              <w:rPr>
                <w:b/>
                <w:bCs/>
                <w:color w:val="ED7D31" w:themeColor="accent2"/>
                <w:sz w:val="32"/>
                <w:szCs w:val="32"/>
              </w:rPr>
              <w:t>BUTTON:</w:t>
            </w:r>
            <w:r w:rsidRPr="003B1D24">
              <w:rPr>
                <w:color w:val="ED7D31" w:themeColor="accent2"/>
                <w:sz w:val="32"/>
                <w:szCs w:val="32"/>
              </w:rPr>
              <w:t>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6DFC" w14:textId="77777777" w:rsidR="00543B45" w:rsidRPr="003B1D24" w:rsidRDefault="00543B45" w:rsidP="00EF0AC1">
            <w:pPr>
              <w:rPr>
                <w:color w:val="ED7D31" w:themeColor="accent2"/>
                <w:sz w:val="32"/>
                <w:szCs w:val="32"/>
              </w:rPr>
            </w:pPr>
            <w:r w:rsidRPr="003B1D24">
              <w:rPr>
                <w:b/>
                <w:bCs/>
                <w:color w:val="ED7D31" w:themeColor="accent2"/>
                <w:sz w:val="32"/>
                <w:szCs w:val="32"/>
              </w:rPr>
              <w:t>NAME:</w:t>
            </w:r>
            <w:r w:rsidRPr="003B1D24">
              <w:rPr>
                <w:color w:val="ED7D31" w:themeColor="accent2"/>
                <w:sz w:val="32"/>
                <w:szCs w:val="32"/>
              </w:rPr>
              <w:t>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229C" w14:textId="77777777" w:rsidR="00543B45" w:rsidRPr="003B1D24" w:rsidRDefault="00543B45" w:rsidP="00EF0AC1">
            <w:pPr>
              <w:rPr>
                <w:sz w:val="32"/>
                <w:szCs w:val="32"/>
              </w:rPr>
            </w:pPr>
            <w:r w:rsidRPr="003B1D24">
              <w:rPr>
                <w:b/>
                <w:bCs/>
                <w:color w:val="ED7D31" w:themeColor="accent2"/>
                <w:sz w:val="32"/>
                <w:szCs w:val="32"/>
              </w:rPr>
              <w:t>DESCRIPTION:</w:t>
            </w:r>
            <w:r w:rsidRPr="003B1D24">
              <w:rPr>
                <w:color w:val="ED7D31" w:themeColor="accent2"/>
                <w:sz w:val="32"/>
                <w:szCs w:val="32"/>
              </w:rPr>
              <w:t> </w:t>
            </w:r>
          </w:p>
        </w:tc>
      </w:tr>
      <w:tr w:rsidR="00543B45" w:rsidRPr="003E751A" w14:paraId="02768610" w14:textId="77777777" w:rsidTr="00EF0AC1">
        <w:trPr>
          <w:trHeight w:val="23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E2478" w14:textId="77777777" w:rsidR="00543B45" w:rsidRPr="003E751A" w:rsidRDefault="00543B45" w:rsidP="00EF0AC1">
            <w:r w:rsidRPr="003E751A">
              <w:t> </w:t>
            </w:r>
          </w:p>
          <w:p w14:paraId="6479EE00" w14:textId="77777777" w:rsidR="00543B45" w:rsidRPr="003E751A" w:rsidRDefault="00543B45" w:rsidP="00EF0AC1">
            <w:r w:rsidRPr="003E751A">
              <w:t>             </w:t>
            </w:r>
          </w:p>
          <w:p w14:paraId="34AC711C" w14:textId="77777777" w:rsidR="00543B45" w:rsidRPr="003E751A" w:rsidRDefault="00543B45" w:rsidP="00EF0AC1">
            <w:r w:rsidRPr="003E751A">
              <w:t>  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67BFDD27" wp14:editId="46941DA0">
                  <wp:extent cx="1043940" cy="960120"/>
                  <wp:effectExtent l="0" t="0" r="3810" b="0"/>
                  <wp:docPr id="160312401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" t="-23" r="-23" b="-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960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C035B" w14:textId="77777777" w:rsidR="00543B45" w:rsidRPr="003E751A" w:rsidRDefault="00543B45" w:rsidP="00EF0AC1">
            <w:r w:rsidRPr="003E751A">
              <w:t>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99F22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Start/Play button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ADCD5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Pressing the Play button starts a game round. Holding the button opens the Auto Spin menu.</w:t>
            </w:r>
          </w:p>
        </w:tc>
      </w:tr>
      <w:tr w:rsidR="00543B45" w:rsidRPr="003E751A" w14:paraId="51FA3D09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1CD83" w14:textId="77777777" w:rsidR="00543B45" w:rsidRPr="003E751A" w:rsidRDefault="00543B45" w:rsidP="00EF0AC1">
            <w:r w:rsidRPr="003E751A">
              <w:t>                 </w:t>
            </w:r>
          </w:p>
          <w:p w14:paraId="1835C8D3" w14:textId="77777777" w:rsidR="00543B45" w:rsidRPr="003E751A" w:rsidRDefault="00543B45" w:rsidP="00EF0AC1">
            <w:r w:rsidRPr="003E751A">
              <w:t>   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3B4151A7" wp14:editId="53E634EE">
                  <wp:extent cx="998220" cy="960120"/>
                  <wp:effectExtent l="0" t="0" r="0" b="0"/>
                  <wp:docPr id="123359593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" t="-23" r="-23" b="-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60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613E7" w14:textId="77777777" w:rsidR="00543B45" w:rsidRPr="003E751A" w:rsidRDefault="00543B45" w:rsidP="00EF0AC1">
            <w:r w:rsidRPr="003E751A">
              <w:t> </w:t>
            </w:r>
          </w:p>
          <w:p w14:paraId="0116692D" w14:textId="77777777" w:rsidR="00543B45" w:rsidRPr="003E751A" w:rsidRDefault="00543B45" w:rsidP="00EF0AC1">
            <w:r w:rsidRPr="003E751A">
              <w:lastRenderedPageBreak/>
              <w:t>        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D982C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lastRenderedPageBreak/>
              <w:t>Stop Button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3AC00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Pressing the "Stop Auto" button disables the Autoplay mode. This button is enabled in both Autoplay mode and during normal spins.</w:t>
            </w:r>
          </w:p>
        </w:tc>
      </w:tr>
      <w:tr w:rsidR="00543B45" w:rsidRPr="003E751A" w14:paraId="21321293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47597" w14:textId="77777777" w:rsidR="00543B45" w:rsidRPr="003E751A" w:rsidRDefault="00543B45" w:rsidP="00EF0AC1">
            <w:r w:rsidRPr="003E751A">
              <w:lastRenderedPageBreak/>
              <w:t> </w:t>
            </w:r>
          </w:p>
          <w:p w14:paraId="2E1FC3E0" w14:textId="77777777" w:rsidR="00543B45" w:rsidRPr="003E751A" w:rsidRDefault="00543B45" w:rsidP="00EF0AC1">
            <w:r w:rsidRPr="003E751A">
              <w:t>  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41897051" wp14:editId="50A6B5CE">
                  <wp:extent cx="1028700" cy="952500"/>
                  <wp:effectExtent l="0" t="0" r="0" b="0"/>
                  <wp:docPr id="124532946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8" t="-38" r="-38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52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A2DB0" w14:textId="77777777" w:rsidR="00543B45" w:rsidRPr="003E751A" w:rsidRDefault="00543B45" w:rsidP="00EF0AC1"/>
          <w:p w14:paraId="02A76D17" w14:textId="77777777" w:rsidR="00543B45" w:rsidRPr="003E751A" w:rsidRDefault="00543B45" w:rsidP="00EF0AC1">
            <w:r w:rsidRPr="003E751A">
              <w:t>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0CF03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Bet Button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2A71E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Opens the bet selection panel, where the player can choose from the available bet options. The currently selected bet is displayed in this area.</w:t>
            </w:r>
          </w:p>
        </w:tc>
      </w:tr>
      <w:tr w:rsidR="00543B45" w:rsidRPr="003E751A" w14:paraId="33D18DAF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F61BA" w14:textId="77777777" w:rsidR="00543B45" w:rsidRPr="003E751A" w:rsidRDefault="00543B45" w:rsidP="00EF0AC1">
            <w:r w:rsidRPr="003E751A">
              <w:t xml:space="preserve">   </w:t>
            </w:r>
          </w:p>
          <w:p w14:paraId="1854EB9F" w14:textId="77777777" w:rsidR="00543B45" w:rsidRPr="003E751A" w:rsidRDefault="00543B45" w:rsidP="00EF0AC1">
            <w:r w:rsidRPr="003E751A">
              <w:t xml:space="preserve">    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26998CA2" wp14:editId="6BB4F2CC">
                  <wp:extent cx="929640" cy="853440"/>
                  <wp:effectExtent l="0" t="0" r="3810" b="3810"/>
                  <wp:docPr id="1253065045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8" t="-38" r="-38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640" cy="853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FFE71" w14:textId="77777777" w:rsidR="00543B45" w:rsidRPr="003E751A" w:rsidRDefault="00543B45" w:rsidP="00EF0AC1"/>
          <w:p w14:paraId="0830FA10" w14:textId="77777777" w:rsidR="00543B45" w:rsidRPr="003E751A" w:rsidRDefault="00543B45" w:rsidP="00EF0AC1">
            <w:r w:rsidRPr="003E751A">
              <w:t>    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5F674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Turbo Button Disabled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C9449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Pressing this button disables Turbo Spin.</w:t>
            </w:r>
          </w:p>
        </w:tc>
      </w:tr>
      <w:tr w:rsidR="00543B45" w:rsidRPr="003E751A" w14:paraId="04342732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55243" w14:textId="77777777" w:rsidR="00543B45" w:rsidRPr="003E751A" w:rsidRDefault="00543B45" w:rsidP="00EF0AC1">
            <w:r w:rsidRPr="003E751A">
              <w:t> </w:t>
            </w:r>
          </w:p>
          <w:p w14:paraId="5DA18617" w14:textId="77777777" w:rsidR="00543B45" w:rsidRPr="003E751A" w:rsidRDefault="00543B45" w:rsidP="00EF0AC1"/>
          <w:p w14:paraId="18A21193" w14:textId="77777777" w:rsidR="00543B45" w:rsidRPr="003E751A" w:rsidRDefault="00543B45" w:rsidP="00EF0AC1"/>
          <w:p w14:paraId="1C88F97D" w14:textId="77777777" w:rsidR="00543B45" w:rsidRPr="003E751A" w:rsidRDefault="00543B45" w:rsidP="00EF0AC1"/>
          <w:p w14:paraId="4DD7F605" w14:textId="77777777" w:rsidR="00543B45" w:rsidRPr="003E751A" w:rsidRDefault="00543B45" w:rsidP="00EF0AC1">
            <w:pPr>
              <w:jc w:val="center"/>
            </w:pPr>
            <w:r w:rsidRPr="003E751A">
              <w:rPr>
                <w:noProof/>
                <w:lang w:val="en-US"/>
              </w:rPr>
              <w:drawing>
                <wp:inline distT="0" distB="0" distL="0" distR="0" wp14:anchorId="17D3750C" wp14:editId="263E076E">
                  <wp:extent cx="845820" cy="868680"/>
                  <wp:effectExtent l="0" t="0" r="0" b="7620"/>
                  <wp:docPr id="19830618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8" t="-38" r="-38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68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05EDD6" w14:textId="77777777" w:rsidR="00543B45" w:rsidRPr="003E751A" w:rsidRDefault="00543B45" w:rsidP="00EF0AC1">
            <w:r w:rsidRPr="003E751A">
              <w:t>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2AA6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Turbo Button Enabled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AD82E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Pressing this button enables Turbo Spin.</w:t>
            </w:r>
          </w:p>
        </w:tc>
      </w:tr>
      <w:tr w:rsidR="00543B45" w:rsidRPr="003E751A" w14:paraId="0F00B0BE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04B68" w14:textId="77777777" w:rsidR="00543B45" w:rsidRPr="003E751A" w:rsidRDefault="00543B45" w:rsidP="00EF0AC1">
            <w:r w:rsidRPr="003E751A">
              <w:t> </w:t>
            </w:r>
          </w:p>
          <w:p w14:paraId="54E9AEFE" w14:textId="77777777" w:rsidR="00543B45" w:rsidRPr="003E751A" w:rsidRDefault="00543B45" w:rsidP="00EF0AC1">
            <w:r w:rsidRPr="003E751A">
              <w:t>    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34AFD809" wp14:editId="58FF9946">
                  <wp:extent cx="861060" cy="861060"/>
                  <wp:effectExtent l="0" t="0" r="0" b="0"/>
                  <wp:docPr id="11000431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55" r="-55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B3ACA" w14:textId="77777777" w:rsidR="00543B45" w:rsidRPr="003E751A" w:rsidRDefault="00543B45" w:rsidP="00EF0AC1"/>
          <w:p w14:paraId="123B1C2C" w14:textId="77777777" w:rsidR="00543B45" w:rsidRPr="003E751A" w:rsidRDefault="00543B45" w:rsidP="00EF0AC1">
            <w:r w:rsidRPr="003E751A">
              <w:lastRenderedPageBreak/>
              <w:t>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46DB9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lastRenderedPageBreak/>
              <w:t>Menu Button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20C5A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Opens the menu, which may contain options such as Game Rules, Transaction History, Sound Settings, Game History, Lobby, Deposit, and Promotions, depending on availability.</w:t>
            </w:r>
          </w:p>
        </w:tc>
      </w:tr>
      <w:tr w:rsidR="00543B45" w:rsidRPr="003E751A" w14:paraId="45101B33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9120C" w14:textId="77777777" w:rsidR="00543B45" w:rsidRPr="003E751A" w:rsidRDefault="00543B45" w:rsidP="00EF0AC1">
            <w:r w:rsidRPr="003E751A">
              <w:t>   </w:t>
            </w:r>
          </w:p>
          <w:p w14:paraId="2D862E37" w14:textId="77777777" w:rsidR="00543B45" w:rsidRPr="003E751A" w:rsidRDefault="00543B45" w:rsidP="00EF0AC1">
            <w:r w:rsidRPr="003E751A">
              <w:t>     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60A8019F" wp14:editId="28531FE2">
                  <wp:extent cx="876300" cy="861060"/>
                  <wp:effectExtent l="0" t="0" r="0" b="0"/>
                  <wp:docPr id="5956452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55" r="-55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6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7B9A1" w14:textId="77777777" w:rsidR="00543B45" w:rsidRPr="003E751A" w:rsidRDefault="00543B45" w:rsidP="00EF0AC1"/>
          <w:p w14:paraId="308915D1" w14:textId="77777777" w:rsidR="00543B45" w:rsidRPr="003E751A" w:rsidRDefault="00543B45" w:rsidP="00EF0AC1">
            <w:r w:rsidRPr="003E751A">
              <w:t> 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6B73A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Game Info 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FE20F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Opens the game rules, pay table, and additional game information.</w:t>
            </w:r>
          </w:p>
        </w:tc>
      </w:tr>
      <w:tr w:rsidR="00543B45" w:rsidRPr="003E751A" w14:paraId="1867FBF5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04923" w14:textId="77777777" w:rsidR="00543B45" w:rsidRPr="003E751A" w:rsidRDefault="00543B45" w:rsidP="00EF0AC1">
            <w:r w:rsidRPr="003E751A">
              <w:t> </w:t>
            </w:r>
          </w:p>
          <w:p w14:paraId="3E3283A1" w14:textId="77777777" w:rsidR="00543B45" w:rsidRPr="003E751A" w:rsidRDefault="00543B45" w:rsidP="00EF0AC1">
            <w:r w:rsidRPr="003E751A">
              <w:t>     </w:t>
            </w:r>
            <w:r w:rsidRPr="003E751A">
              <w:rPr>
                <w:noProof/>
                <w:lang w:val="en-US"/>
              </w:rPr>
              <w:drawing>
                <wp:inline distT="0" distB="0" distL="0" distR="0" wp14:anchorId="17FAE2E4" wp14:editId="0EDF0ABD">
                  <wp:extent cx="883920" cy="861060"/>
                  <wp:effectExtent l="0" t="0" r="0" b="0"/>
                  <wp:docPr id="142773187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55" r="-55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86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08F01" w14:textId="77777777" w:rsidR="00543B45" w:rsidRPr="003E751A" w:rsidRDefault="00543B45" w:rsidP="00EF0AC1">
            <w:pPr>
              <w:jc w:val="center"/>
            </w:pPr>
            <w:r w:rsidRPr="003E751A">
              <w:rPr>
                <w:noProof/>
                <w:lang w:val="en-US"/>
              </w:rPr>
              <w:drawing>
                <wp:inline distT="0" distB="0" distL="0" distR="0" wp14:anchorId="1DABBA32" wp14:editId="6012D938">
                  <wp:extent cx="861060" cy="861060"/>
                  <wp:effectExtent l="0" t="0" r="0" b="0"/>
                  <wp:docPr id="7709780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55" r="-55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F932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Sound On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6D938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Pressing the sound button turns game audio on or off, depending on the current setting.</w:t>
            </w:r>
          </w:p>
        </w:tc>
      </w:tr>
      <w:tr w:rsidR="00543B45" w:rsidRPr="003E751A" w14:paraId="30E93685" w14:textId="77777777" w:rsidTr="00EF0AC1">
        <w:trPr>
          <w:trHeight w:val="30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9ABD6" w14:textId="77777777" w:rsidR="00543B45" w:rsidRPr="003E751A" w:rsidRDefault="00543B45" w:rsidP="00EF0AC1">
            <w:r w:rsidRPr="003E751A">
              <w:t xml:space="preserve">    </w:t>
            </w:r>
          </w:p>
          <w:p w14:paraId="078215AD" w14:textId="77777777" w:rsidR="00543B45" w:rsidRPr="003E751A" w:rsidRDefault="00543B45" w:rsidP="00EF0AC1">
            <w:pPr>
              <w:jc w:val="center"/>
            </w:pPr>
            <w:r w:rsidRPr="003E751A">
              <w:rPr>
                <w:noProof/>
              </w:rPr>
              <w:drawing>
                <wp:inline distT="0" distB="0" distL="0" distR="0" wp14:anchorId="4E241701" wp14:editId="59935D26">
                  <wp:extent cx="861060" cy="861060"/>
                  <wp:effectExtent l="0" t="0" r="0" b="0"/>
                  <wp:docPr id="139231363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5" t="-55" r="-55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861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634AA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Close</w:t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F14AE" w14:textId="77777777" w:rsidR="00543B45" w:rsidRPr="003B1D24" w:rsidRDefault="00543B45" w:rsidP="00EF0AC1">
            <w:pPr>
              <w:rPr>
                <w:sz w:val="28"/>
                <w:szCs w:val="28"/>
              </w:rPr>
            </w:pPr>
            <w:r w:rsidRPr="003B1D24">
              <w:rPr>
                <w:sz w:val="28"/>
                <w:szCs w:val="28"/>
              </w:rPr>
              <w:t>Pressing this button closes the current screen and returns the player to the previous screen.</w:t>
            </w:r>
          </w:p>
        </w:tc>
      </w:tr>
    </w:tbl>
    <w:p w14:paraId="7DDD67F3" w14:textId="77777777" w:rsidR="00543B45" w:rsidRPr="003E751A" w:rsidRDefault="00543B45" w:rsidP="00543B45">
      <w:pPr>
        <w:rPr>
          <w:b/>
          <w:bCs/>
        </w:rPr>
      </w:pPr>
    </w:p>
    <w:p w14:paraId="31E9DB1A" w14:textId="77777777" w:rsidR="00543B45" w:rsidRPr="003E751A" w:rsidRDefault="00543B45" w:rsidP="00543B45">
      <w:pPr>
        <w:rPr>
          <w:b/>
          <w:bCs/>
        </w:rPr>
      </w:pPr>
    </w:p>
    <w:p w14:paraId="738737CE" w14:textId="77777777" w:rsidR="00543B45" w:rsidRPr="003E751A" w:rsidRDefault="00543B45" w:rsidP="00543B45">
      <w:pPr>
        <w:rPr>
          <w:b/>
          <w:bCs/>
        </w:rPr>
      </w:pPr>
    </w:p>
    <w:p w14:paraId="2574BEFE" w14:textId="77777777" w:rsidR="00543B45" w:rsidRPr="003B1D24" w:rsidRDefault="00543B45" w:rsidP="00543B45">
      <w:pPr>
        <w:rPr>
          <w:color w:val="4472C4" w:themeColor="accent1"/>
          <w:sz w:val="32"/>
          <w:szCs w:val="32"/>
        </w:rPr>
      </w:pPr>
      <w:r w:rsidRPr="003B1D24">
        <w:rPr>
          <w:b/>
          <w:bCs/>
          <w:color w:val="4472C4" w:themeColor="accent1"/>
          <w:sz w:val="32"/>
          <w:szCs w:val="32"/>
        </w:rPr>
        <w:t>ADDITIONAL INFORMATION:</w:t>
      </w:r>
      <w:r w:rsidRPr="003B1D24">
        <w:rPr>
          <w:color w:val="4472C4" w:themeColor="accent1"/>
          <w:sz w:val="32"/>
          <w:szCs w:val="32"/>
        </w:rPr>
        <w:t> </w:t>
      </w:r>
    </w:p>
    <w:p w14:paraId="0ACFD225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03B1D24">
        <w:rPr>
          <w:sz w:val="28"/>
          <w:szCs w:val="28"/>
        </w:rPr>
        <w:t>Malfunction voids all pays and plays.</w:t>
      </w:r>
    </w:p>
    <w:p w14:paraId="61BD8DF0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The theoretical Return to Player (RTP) for </w:t>
      </w:r>
      <w:r>
        <w:rPr>
          <w:sz w:val="28"/>
          <w:szCs w:val="28"/>
        </w:rPr>
        <w:t>this</w:t>
      </w:r>
      <w:r w:rsidRPr="003B1D24">
        <w:rPr>
          <w:sz w:val="28"/>
          <w:szCs w:val="28"/>
        </w:rPr>
        <w:t xml:space="preserve"> game is {{text1}}.</w:t>
      </w:r>
    </w:p>
    <w:p w14:paraId="3FFB0861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7ADCE62">
        <w:rPr>
          <w:sz w:val="28"/>
          <w:szCs w:val="28"/>
        </w:rPr>
        <w:t xml:space="preserve"> The theoretical Return to Player (RTP) for BUY BONUS is {{text1}}.</w:t>
      </w:r>
    </w:p>
    <w:p w14:paraId="1C7D4310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03B1D24">
        <w:rPr>
          <w:sz w:val="28"/>
          <w:szCs w:val="28"/>
        </w:rPr>
        <w:lastRenderedPageBreak/>
        <w:t>If a game is interrupted during play, it may enter a suspended state. When the player re-enters a suspended game, play resumes from the last successfully recorded action.</w:t>
      </w:r>
    </w:p>
    <w:p w14:paraId="0C827DC7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03B1D24">
        <w:rPr>
          <w:sz w:val="28"/>
          <w:szCs w:val="28"/>
        </w:rPr>
        <w:t>Participation in the Online Games is subject to the applicable game rules and the Operator's terms and conditions.</w:t>
      </w:r>
    </w:p>
    <w:p w14:paraId="05200148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03B1D24">
        <w:rPr>
          <w:sz w:val="28"/>
          <w:szCs w:val="28"/>
        </w:rPr>
        <w:t>Persistent game data may be retained for up to 90 days, after which it may be removed.</w:t>
      </w:r>
    </w:p>
    <w:p w14:paraId="37DDCD4C" w14:textId="77777777" w:rsidR="00543B45" w:rsidRPr="003B1D24" w:rsidRDefault="00543B45" w:rsidP="00543B45">
      <w:pPr>
        <w:numPr>
          <w:ilvl w:val="0"/>
          <w:numId w:val="12"/>
        </w:numPr>
        <w:rPr>
          <w:sz w:val="28"/>
          <w:szCs w:val="28"/>
        </w:rPr>
      </w:pPr>
      <w:r w:rsidRPr="003B1D24">
        <w:rPr>
          <w:sz w:val="28"/>
          <w:szCs w:val="28"/>
        </w:rPr>
        <w:t xml:space="preserve"> If the game remains inactive for 7 days, it may reset to its default state. Any unfinished progress, including collection features, uncompleted Free Spins, or incomplete bonus rounds, may be forfeited and not restored.</w:t>
      </w:r>
    </w:p>
    <w:p w14:paraId="5319A18B" w14:textId="77777777" w:rsidR="00543B45" w:rsidRPr="003E751A" w:rsidRDefault="00543B45" w:rsidP="00543B45"/>
    <w:p w14:paraId="19572F89" w14:textId="597BA956" w:rsidR="00543B45" w:rsidRPr="003B1D24" w:rsidRDefault="00543B45" w:rsidP="00543B45">
      <w:pPr>
        <w:rPr>
          <w:sz w:val="28"/>
          <w:szCs w:val="28"/>
        </w:rPr>
      </w:pPr>
      <w:r w:rsidRPr="003B1D24">
        <w:rPr>
          <w:sz w:val="28"/>
          <w:szCs w:val="28"/>
        </w:rPr>
        <w:t>Pay table ID: </w:t>
      </w:r>
      <w:r w:rsidR="00104240">
        <w:rPr>
          <w:sz w:val="28"/>
          <w:szCs w:val="28"/>
        </w:rPr>
        <w:t>Pig Style</w:t>
      </w:r>
      <w:r w:rsidRPr="003B1D24">
        <w:rPr>
          <w:sz w:val="28"/>
          <w:szCs w:val="28"/>
        </w:rPr>
        <w:t>.</w:t>
      </w:r>
    </w:p>
    <w:p w14:paraId="40C74CAC" w14:textId="77777777" w:rsidR="00543B45" w:rsidRPr="003E751A" w:rsidRDefault="00543B45" w:rsidP="00543B45"/>
    <w:p w14:paraId="38D53B46" w14:textId="77777777" w:rsidR="00543B45" w:rsidRPr="003E751A" w:rsidRDefault="00543B45" w:rsidP="00543B45"/>
    <w:p w14:paraId="674FCFA2" w14:textId="77777777" w:rsidR="00543B45" w:rsidRPr="003E751A" w:rsidRDefault="00543B45" w:rsidP="00543B45">
      <w:pPr>
        <w:rPr>
          <w:b/>
          <w:bCs/>
        </w:rPr>
      </w:pPr>
    </w:p>
    <w:p w14:paraId="7BDD6692" w14:textId="77777777" w:rsidR="00543B45" w:rsidRPr="003E751A" w:rsidRDefault="00543B45" w:rsidP="00543B45">
      <w:pPr>
        <w:rPr>
          <w:b/>
          <w:bCs/>
        </w:rPr>
      </w:pPr>
    </w:p>
    <w:p w14:paraId="77B4DE61" w14:textId="77777777" w:rsidR="00543B45" w:rsidRPr="003E751A" w:rsidRDefault="00543B45" w:rsidP="00543B45">
      <w:pPr>
        <w:rPr>
          <w:b/>
          <w:bCs/>
        </w:rPr>
      </w:pPr>
    </w:p>
    <w:p w14:paraId="70C42C71" w14:textId="77777777" w:rsidR="00543B45" w:rsidRPr="003E751A" w:rsidRDefault="00543B45" w:rsidP="00543B45">
      <w:pPr>
        <w:rPr>
          <w:b/>
          <w:bCs/>
        </w:rPr>
      </w:pPr>
    </w:p>
    <w:p w14:paraId="30E9D8F9" w14:textId="77777777" w:rsidR="00543B45" w:rsidRPr="003E751A" w:rsidRDefault="00543B45" w:rsidP="00543B45">
      <w:pPr>
        <w:rPr>
          <w:b/>
          <w:bCs/>
        </w:rPr>
      </w:pPr>
    </w:p>
    <w:p w14:paraId="16358DEB" w14:textId="77777777" w:rsidR="00543B45" w:rsidRPr="003E751A" w:rsidRDefault="00543B45" w:rsidP="00543B45">
      <w:pPr>
        <w:rPr>
          <w:b/>
          <w:bCs/>
        </w:rPr>
      </w:pPr>
    </w:p>
    <w:p w14:paraId="1F923276" w14:textId="77777777" w:rsidR="00543B45" w:rsidRPr="003E751A" w:rsidRDefault="00543B45" w:rsidP="00543B45">
      <w:pPr>
        <w:rPr>
          <w:b/>
          <w:bCs/>
        </w:rPr>
      </w:pPr>
    </w:p>
    <w:p w14:paraId="46A69449" w14:textId="77777777" w:rsidR="00543B45" w:rsidRPr="003E751A" w:rsidRDefault="00543B45" w:rsidP="00543B45"/>
    <w:p w14:paraId="7F938FEE" w14:textId="77777777" w:rsidR="00543B45" w:rsidRPr="003E751A" w:rsidRDefault="00543B45" w:rsidP="00543B45"/>
    <w:p w14:paraId="5B058E60" w14:textId="77777777" w:rsidR="00543B45" w:rsidRPr="003E751A" w:rsidRDefault="00543B45" w:rsidP="00543B45"/>
    <w:p w14:paraId="7F33EEE2" w14:textId="77777777" w:rsidR="00543B45" w:rsidRPr="003E751A" w:rsidRDefault="00543B45" w:rsidP="00543B45"/>
    <w:p w14:paraId="06605788" w14:textId="77777777" w:rsidR="00543B45" w:rsidRPr="003E751A" w:rsidRDefault="00543B45" w:rsidP="00543B45"/>
    <w:p w14:paraId="390AA099" w14:textId="77777777" w:rsidR="00543B45" w:rsidRDefault="00543B45" w:rsidP="00543B45"/>
    <w:p w14:paraId="11AE1E37" w14:textId="77777777" w:rsidR="00554C58" w:rsidRDefault="00554C58"/>
    <w:sectPr w:rsidR="00554C58" w:rsidSect="00543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 w15:restartNumberingAfterBreak="0">
    <w:nsid w:val="00000005"/>
    <w:multiLevelType w:val="singleLevel"/>
    <w:tmpl w:val="00000005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7"/>
    <w:multiLevelType w:val="singleLevel"/>
    <w:tmpl w:val="00000007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C"/>
    <w:multiLevelType w:val="singleLevel"/>
    <w:tmpl w:val="0000000C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D"/>
    <w:multiLevelType w:val="singleLevel"/>
    <w:tmpl w:val="0000000D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000000E"/>
    <w:multiLevelType w:val="singleLevel"/>
    <w:tmpl w:val="0000000E"/>
    <w:name w:val="WW8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7" w15:restartNumberingAfterBreak="0">
    <w:nsid w:val="00000012"/>
    <w:multiLevelType w:val="singleLevel"/>
    <w:tmpl w:val="00000012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13"/>
    <w:multiLevelType w:val="singleLevel"/>
    <w:tmpl w:val="00000013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</w:abstractNum>
  <w:abstractNum w:abstractNumId="9" w15:restartNumberingAfterBreak="0">
    <w:nsid w:val="09FB0143"/>
    <w:multiLevelType w:val="multilevel"/>
    <w:tmpl w:val="19C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623AC"/>
    <w:multiLevelType w:val="multilevel"/>
    <w:tmpl w:val="7FE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732B4"/>
    <w:multiLevelType w:val="hybridMultilevel"/>
    <w:tmpl w:val="E090AC78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26A52F9C"/>
    <w:multiLevelType w:val="hybridMultilevel"/>
    <w:tmpl w:val="63507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83FE9"/>
    <w:multiLevelType w:val="hybridMultilevel"/>
    <w:tmpl w:val="329C150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758F3"/>
    <w:multiLevelType w:val="multilevel"/>
    <w:tmpl w:val="3AE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30FD8"/>
    <w:multiLevelType w:val="hybridMultilevel"/>
    <w:tmpl w:val="1338C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256EEC"/>
    <w:multiLevelType w:val="hybridMultilevel"/>
    <w:tmpl w:val="3CB419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039298">
    <w:abstractNumId w:val="5"/>
  </w:num>
  <w:num w:numId="2" w16cid:durableId="1938370919">
    <w:abstractNumId w:val="6"/>
  </w:num>
  <w:num w:numId="3" w16cid:durableId="629014627">
    <w:abstractNumId w:val="15"/>
  </w:num>
  <w:num w:numId="4" w16cid:durableId="859859942">
    <w:abstractNumId w:val="11"/>
  </w:num>
  <w:num w:numId="5" w16cid:durableId="220948016">
    <w:abstractNumId w:val="3"/>
  </w:num>
  <w:num w:numId="6" w16cid:durableId="1307971591">
    <w:abstractNumId w:val="2"/>
  </w:num>
  <w:num w:numId="7" w16cid:durableId="466703595">
    <w:abstractNumId w:val="0"/>
  </w:num>
  <w:num w:numId="8" w16cid:durableId="861629654">
    <w:abstractNumId w:val="4"/>
  </w:num>
  <w:num w:numId="9" w16cid:durableId="1374496978">
    <w:abstractNumId w:val="7"/>
  </w:num>
  <w:num w:numId="10" w16cid:durableId="23677306">
    <w:abstractNumId w:val="1"/>
  </w:num>
  <w:num w:numId="11" w16cid:durableId="1667434309">
    <w:abstractNumId w:val="8"/>
  </w:num>
  <w:num w:numId="12" w16cid:durableId="1426344428">
    <w:abstractNumId w:val="12"/>
  </w:num>
  <w:num w:numId="13" w16cid:durableId="1243830966">
    <w:abstractNumId w:val="13"/>
  </w:num>
  <w:num w:numId="14" w16cid:durableId="1611550653">
    <w:abstractNumId w:val="16"/>
  </w:num>
  <w:num w:numId="15" w16cid:durableId="982538698">
    <w:abstractNumId w:val="9"/>
  </w:num>
  <w:num w:numId="16" w16cid:durableId="262693365">
    <w:abstractNumId w:val="10"/>
  </w:num>
  <w:num w:numId="17" w16cid:durableId="4400364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45"/>
    <w:rsid w:val="00104240"/>
    <w:rsid w:val="001F6F39"/>
    <w:rsid w:val="0045111C"/>
    <w:rsid w:val="00543B45"/>
    <w:rsid w:val="00554C58"/>
    <w:rsid w:val="00DA5582"/>
    <w:rsid w:val="00F8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DB48"/>
  <w15:chartTrackingRefBased/>
  <w15:docId w15:val="{3A80F734-0499-4E94-B8AC-83EF829CA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B4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Wagh</dc:creator>
  <cp:keywords/>
  <dc:description/>
  <cp:lastModifiedBy>Balaji Wagh</cp:lastModifiedBy>
  <cp:revision>1</cp:revision>
  <dcterms:created xsi:type="dcterms:W3CDTF">2026-10-21T06:43:00Z</dcterms:created>
  <dcterms:modified xsi:type="dcterms:W3CDTF">2026-10-21T07:06:00Z</dcterms:modified>
</cp:coreProperties>
</file>